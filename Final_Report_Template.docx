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3AC2B1">
      <w:pPr>
        <w:rPr>
          <w:rFonts w:hint="default" w:ascii="Times New Roman" w:hAnsi="Times New Roman" w:cs="Times New Roman"/>
          <w:b/>
          <w:bCs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</w:rPr>
        <w:t>Project Documentatio</w:t>
      </w: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n</w:t>
      </w:r>
    </w:p>
    <w:p w14:paraId="014A1E7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Introduction</w:t>
      </w:r>
    </w:p>
    <w:p w14:paraId="1C54D5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Fonts w:hint="default" w:ascii="Times New Roman" w:hAnsi="Times New Roman" w:cs="Times New Roman"/>
          <w:b/>
          <w:bCs/>
        </w:rPr>
        <w:t>Final Report</w:t>
      </w:r>
      <w:r>
        <w:rPr>
          <w:rFonts w:hint="default" w:ascii="Times New Roman" w:hAnsi="Times New Roman" w:cs="Times New Roman"/>
        </w:rPr>
        <w:t xml:space="preserve"> provides a comprehensive overview of the </w:t>
      </w:r>
      <w:r>
        <w:rPr>
          <w:rFonts w:hint="default" w:ascii="Times New Roman" w:hAnsi="Times New Roman" w:cs="Times New Roman"/>
          <w:b/>
          <w:bCs/>
        </w:rPr>
        <w:t>FitHub CRM (Fitness Center Management using Salesforce)</w:t>
      </w:r>
      <w:r>
        <w:rPr>
          <w:rFonts w:hint="default" w:ascii="Times New Roman" w:hAnsi="Times New Roman" w:cs="Times New Roman"/>
        </w:rPr>
        <w:t xml:space="preserve"> project. It summarizes all phases of development, from problem identification to system implementation and testing.</w:t>
      </w:r>
    </w:p>
    <w:p w14:paraId="673734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report serves as a complete documentation of the project, highlighting:</w:t>
      </w:r>
    </w:p>
    <w:p w14:paraId="6D4170D7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Objectives </w:t>
      </w:r>
    </w:p>
    <w:p w14:paraId="53C4C543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Methodology </w:t>
      </w:r>
    </w:p>
    <w:p w14:paraId="4DF3751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Implementation </w:t>
      </w:r>
    </w:p>
    <w:p w14:paraId="775B43E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Results </w:t>
      </w:r>
    </w:p>
    <w:p w14:paraId="00B39903">
      <w:pPr>
        <w:rPr>
          <w:rFonts w:hint="default" w:ascii="Times New Roman" w:hAnsi="Times New Roman" w:cs="Times New Roman"/>
        </w:rPr>
      </w:pPr>
    </w:p>
    <w:p w14:paraId="3FFD7D4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Project Overview</w:t>
      </w:r>
    </w:p>
    <w:p w14:paraId="3B61F8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FitHub CRM is a </w:t>
      </w:r>
      <w:r>
        <w:rPr>
          <w:rFonts w:hint="default" w:ascii="Times New Roman" w:hAnsi="Times New Roman" w:cs="Times New Roman"/>
          <w:b/>
          <w:bCs/>
        </w:rPr>
        <w:t>cloud-based Customer Relationship Management system</w:t>
      </w:r>
      <w:r>
        <w:rPr>
          <w:rFonts w:hint="default" w:ascii="Times New Roman" w:hAnsi="Times New Roman" w:cs="Times New Roman"/>
        </w:rPr>
        <w:t xml:space="preserve"> designed to streamline operations in fitness centers. The system integrates multiple functionalities such as membership management, trainer scheduling, payment processing, and automated notifications.</w:t>
      </w:r>
    </w:p>
    <w:p w14:paraId="1CECE80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Key Features</w:t>
      </w:r>
    </w:p>
    <w:p w14:paraId="5A1990BC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Centralized data management </w:t>
      </w:r>
    </w:p>
    <w:p w14:paraId="0DF2E30B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Automated workflows </w:t>
      </w:r>
    </w:p>
    <w:p w14:paraId="4B1EDDB2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Real-time reporting and analytics </w:t>
      </w:r>
    </w:p>
    <w:p w14:paraId="197B7A69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User-friendly interface </w:t>
      </w:r>
    </w:p>
    <w:p w14:paraId="5F30B9E5">
      <w:pPr>
        <w:rPr>
          <w:rFonts w:hint="default" w:ascii="Times New Roman" w:hAnsi="Times New Roman" w:cs="Times New Roman"/>
        </w:rPr>
      </w:pPr>
    </w:p>
    <w:p w14:paraId="0418BC1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Problem Statement</w:t>
      </w:r>
    </w:p>
    <w:p w14:paraId="124935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Fitness centers often rely on manual or fragmented systems, leading to:</w:t>
      </w:r>
    </w:p>
    <w:p w14:paraId="02212AEE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Inefficient membership tracking </w:t>
      </w:r>
    </w:p>
    <w:p w14:paraId="09BC179C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Errors in trainer scheduling </w:t>
      </w:r>
    </w:p>
    <w:p w14:paraId="18873534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Missed payment reminders </w:t>
      </w:r>
    </w:p>
    <w:p w14:paraId="1FAE8709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Poor communication with members </w:t>
      </w:r>
    </w:p>
    <w:p w14:paraId="21E3FA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project addresses these issues by providing a </w:t>
      </w:r>
      <w:r>
        <w:rPr>
          <w:rFonts w:hint="default" w:ascii="Times New Roman" w:hAnsi="Times New Roman" w:cs="Times New Roman"/>
          <w:b/>
          <w:bCs/>
        </w:rPr>
        <w:t>centralized and automated CRM solution</w:t>
      </w:r>
      <w:r>
        <w:rPr>
          <w:rFonts w:hint="default" w:ascii="Times New Roman" w:hAnsi="Times New Roman" w:cs="Times New Roman"/>
        </w:rPr>
        <w:t>.</w:t>
      </w:r>
    </w:p>
    <w:p w14:paraId="382BE6E6">
      <w:pPr>
        <w:rPr>
          <w:rFonts w:hint="default" w:ascii="Times New Roman" w:hAnsi="Times New Roman" w:cs="Times New Roman"/>
        </w:rPr>
      </w:pPr>
    </w:p>
    <w:p w14:paraId="275822E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Objectives of the Project</w:t>
      </w:r>
    </w:p>
    <w:p w14:paraId="1C0ACF5B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Automate fitness center operations </w:t>
      </w:r>
    </w:p>
    <w:p w14:paraId="73B328DC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Improve user experience </w:t>
      </w:r>
    </w:p>
    <w:p w14:paraId="722FAA81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Enhance communication </w:t>
      </w:r>
    </w:p>
    <w:p w14:paraId="5D05742B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Provide real-time insights for decision-making </w:t>
      </w:r>
    </w:p>
    <w:p w14:paraId="41D5AF18">
      <w:pPr>
        <w:rPr>
          <w:rFonts w:hint="default" w:ascii="Times New Roman" w:hAnsi="Times New Roman" w:cs="Times New Roman"/>
        </w:rPr>
      </w:pPr>
    </w:p>
    <w:p w14:paraId="50F15F4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Methodology</w:t>
      </w:r>
    </w:p>
    <w:p w14:paraId="312CCC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project follows a structured development approach:</w:t>
      </w:r>
    </w:p>
    <w:p w14:paraId="3DE7D64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Phases</w:t>
      </w:r>
    </w:p>
    <w:p w14:paraId="14E1174A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Ideation Phase </w:t>
      </w:r>
    </w:p>
    <w:p w14:paraId="0E090F41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Requirements Analysis </w:t>
      </w:r>
    </w:p>
    <w:p w14:paraId="2F9029B8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Design Phase </w:t>
      </w:r>
    </w:p>
    <w:p w14:paraId="31A2B017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Development Phase </w:t>
      </w:r>
    </w:p>
    <w:p w14:paraId="1A769784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Testing Phase </w:t>
      </w:r>
    </w:p>
    <w:p w14:paraId="159F3137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Deployment Phase </w:t>
      </w:r>
    </w:p>
    <w:p w14:paraId="7F5220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Each phase ensures systematic progress and quality output.</w:t>
      </w:r>
    </w:p>
    <w:p w14:paraId="698EBAB8">
      <w:pPr>
        <w:rPr>
          <w:rFonts w:hint="default" w:ascii="Times New Roman" w:hAnsi="Times New Roman" w:cs="Times New Roman"/>
        </w:rPr>
      </w:pPr>
    </w:p>
    <w:p w14:paraId="117EBA2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System Implementation</w:t>
      </w:r>
    </w:p>
    <w:p w14:paraId="5FDD58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is implemented using Salesforce technologies:</w:t>
      </w:r>
    </w:p>
    <w:p w14:paraId="030F9B24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Apex</w:t>
      </w:r>
      <w:r>
        <w:rPr>
          <w:rFonts w:hint="default" w:ascii="Times New Roman" w:hAnsi="Times New Roman" w:cs="Times New Roman"/>
        </w:rPr>
        <w:t xml:space="preserve"> for backend logic </w:t>
      </w:r>
    </w:p>
    <w:p w14:paraId="37A1D039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Lightning Components</w:t>
      </w:r>
      <w:r>
        <w:rPr>
          <w:rFonts w:hint="default" w:ascii="Times New Roman" w:hAnsi="Times New Roman" w:cs="Times New Roman"/>
        </w:rPr>
        <w:t xml:space="preserve"> for UI </w:t>
      </w:r>
    </w:p>
    <w:p w14:paraId="3901EF62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Salesforce Objects</w:t>
      </w:r>
      <w:r>
        <w:rPr>
          <w:rFonts w:hint="default" w:ascii="Times New Roman" w:hAnsi="Times New Roman" w:cs="Times New Roman"/>
        </w:rPr>
        <w:t xml:space="preserve"> for database </w:t>
      </w:r>
    </w:p>
    <w:p w14:paraId="57F2FD8B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Workflows and Flows</w:t>
      </w:r>
      <w:r>
        <w:rPr>
          <w:rFonts w:hint="default" w:ascii="Times New Roman" w:hAnsi="Times New Roman" w:cs="Times New Roman"/>
        </w:rPr>
        <w:t xml:space="preserve"> for automation </w:t>
      </w:r>
    </w:p>
    <w:p w14:paraId="2BA4102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Modules Developed</w:t>
      </w:r>
    </w:p>
    <w:p w14:paraId="3BACAB86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Membership Management </w:t>
      </w:r>
    </w:p>
    <w:p w14:paraId="43674D4D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Trainer Management </w:t>
      </w:r>
    </w:p>
    <w:p w14:paraId="708F2B46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Payment System </w:t>
      </w:r>
    </w:p>
    <w:p w14:paraId="60BDDA67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Notification System </w:t>
      </w:r>
    </w:p>
    <w:p w14:paraId="3D3CAD3B">
      <w:pPr>
        <w:rPr>
          <w:rFonts w:hint="default" w:ascii="Times New Roman" w:hAnsi="Times New Roman" w:cs="Times New Roman"/>
        </w:rPr>
      </w:pPr>
    </w:p>
    <w:p w14:paraId="09F4C76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Results and Outcomes</w:t>
      </w:r>
    </w:p>
    <w:p w14:paraId="103674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implementation of FitHub CRM resulted in:</w:t>
      </w:r>
    </w:p>
    <w:p w14:paraId="0DCB374D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Improved operational efficiency </w:t>
      </w:r>
    </w:p>
    <w:p w14:paraId="44BB677D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Reduced manual workload </w:t>
      </w:r>
    </w:p>
    <w:p w14:paraId="402E6897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Faster data processing </w:t>
      </w:r>
    </w:p>
    <w:p w14:paraId="56CA3999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Enhanced user satisfaction </w:t>
      </w:r>
    </w:p>
    <w:p w14:paraId="46696512">
      <w:pPr>
        <w:rPr>
          <w:rFonts w:hint="default" w:ascii="Times New Roman" w:hAnsi="Times New Roman" w:cs="Times New Roman"/>
        </w:rPr>
      </w:pPr>
    </w:p>
    <w:p w14:paraId="4ED0BE8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Testing and Validation</w:t>
      </w:r>
    </w:p>
    <w:p w14:paraId="58E709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was tested using:</w:t>
      </w:r>
    </w:p>
    <w:p w14:paraId="2534D6D1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Performance Testing (AI, ML, GenAI, Salesforce) </w:t>
      </w:r>
    </w:p>
    <w:p w14:paraId="1F32B34E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Acceptance Testing (UAT) </w:t>
      </w:r>
    </w:p>
    <w:p w14:paraId="55EDF1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 test cases were successfully passed, ensuring system reliability.</w:t>
      </w:r>
    </w:p>
    <w:p w14:paraId="3E10A2E4">
      <w:pPr>
        <w:rPr>
          <w:rFonts w:hint="default" w:ascii="Times New Roman" w:hAnsi="Times New Roman" w:cs="Times New Roman"/>
        </w:rPr>
      </w:pPr>
      <w:r>
        <w:rPr>
          <w:rFonts w:hint="default"/>
          <w:lang w:val="en-GB"/>
        </w:rPr>
        <w:t xml:space="preserve">       </w:t>
      </w:r>
      <w:r>
        <w:drawing>
          <wp:inline distT="0" distB="0" distL="0" distR="0">
            <wp:extent cx="5991860" cy="3677920"/>
            <wp:effectExtent l="0" t="0" r="12700" b="10160"/>
            <wp:docPr id="1041" name="Picture 1" descr="Project documentation Images - Free Download on Freepi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Picture 1" descr="Project documentation Images - Free Download on Freepik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1860" cy="36779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E517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Advantages of the System</w:t>
      </w:r>
    </w:p>
    <w:p w14:paraId="67DFF8C3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Scalable cloud-based solution </w:t>
      </w:r>
    </w:p>
    <w:p w14:paraId="124B9CAD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Secure data management </w:t>
      </w:r>
    </w:p>
    <w:p w14:paraId="0F50C611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Automated processes </w:t>
      </w:r>
    </w:p>
    <w:p w14:paraId="1DAABA6E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Better resource utilization </w:t>
      </w:r>
    </w:p>
    <w:p w14:paraId="13C6AA54">
      <w:pPr>
        <w:rPr>
          <w:rFonts w:hint="default" w:ascii="Times New Roman" w:hAnsi="Times New Roman" w:cs="Times New Roman"/>
        </w:rPr>
      </w:pPr>
    </w:p>
    <w:p w14:paraId="2894130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Limitations</w:t>
      </w:r>
    </w:p>
    <w:p w14:paraId="74A39FEB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Dependence on internet connectivity </w:t>
      </w:r>
    </w:p>
    <w:p w14:paraId="470B61BC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Limited customization in lower Salesforce editions </w:t>
      </w:r>
    </w:p>
    <w:p w14:paraId="5515372E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Requires basic technical knowledge </w:t>
      </w:r>
    </w:p>
    <w:p w14:paraId="7A81C94E">
      <w:pPr>
        <w:rPr>
          <w:rFonts w:hint="default" w:ascii="Times New Roman" w:hAnsi="Times New Roman" w:cs="Times New Roman"/>
        </w:rPr>
      </w:pPr>
    </w:p>
    <w:p w14:paraId="7399DE4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Future Enhancements</w:t>
      </w:r>
    </w:p>
    <w:p w14:paraId="64120A26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Mobile application integration </w:t>
      </w:r>
    </w:p>
    <w:p w14:paraId="10539229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AI-based fitness recommendations </w:t>
      </w:r>
    </w:p>
    <w:p w14:paraId="2B9AAF6B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Integration with wearable devices </w:t>
      </w:r>
    </w:p>
    <w:p w14:paraId="0DFE684F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Advanced analytics </w:t>
      </w:r>
    </w:p>
    <w:p w14:paraId="4EFC5D98">
      <w:pPr>
        <w:rPr>
          <w:rFonts w:hint="default" w:ascii="Times New Roman" w:hAnsi="Times New Roman" w:cs="Times New Roman"/>
        </w:rPr>
      </w:pPr>
    </w:p>
    <w:p w14:paraId="291305B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Conclusion</w:t>
      </w:r>
    </w:p>
    <w:p w14:paraId="7E14A8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FitHub CRM project successfully addresses the challenges faced by fitness centers by providing a robust and scalable solution. The system enhances efficiency, improves user experience, and supports data-driven decision-makin</w:t>
      </w:r>
      <w:r>
        <w:rPr>
          <w:rFonts w:hint="default" w:ascii="Times New Roman" w:hAnsi="Times New Roman" w:cs="Times New Roman"/>
          <w:lang w:val="en-US"/>
        </w:rPr>
        <w:t>g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Cloud System Illustration</w:t>
      </w:r>
    </w:p>
    <w:p w14:paraId="38056386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0000004"/>
    <w:multiLevelType w:val="multilevel"/>
    <w:tmpl w:val="000000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0000005"/>
    <w:multiLevelType w:val="multilevel"/>
    <w:tmpl w:val="000000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00000006"/>
    <w:multiLevelType w:val="multilevel"/>
    <w:tmpl w:val="000000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0000007"/>
    <w:multiLevelType w:val="multilevel"/>
    <w:tmpl w:val="000000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00000008"/>
    <w:multiLevelType w:val="multilevel"/>
    <w:tmpl w:val="000000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00000009"/>
    <w:multiLevelType w:val="multilevel"/>
    <w:tmpl w:val="000000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0000000A"/>
    <w:multiLevelType w:val="multilevel"/>
    <w:tmpl w:val="000000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0000000B"/>
    <w:multiLevelType w:val="multilevel"/>
    <w:tmpl w:val="000000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7"/>
  </w:num>
  <w:num w:numId="3">
    <w:abstractNumId w:val="11"/>
  </w:num>
  <w:num w:numId="4">
    <w:abstractNumId w:val="9"/>
  </w:num>
  <w:num w:numId="5">
    <w:abstractNumId w:val="5"/>
  </w:num>
  <w:num w:numId="6">
    <w:abstractNumId w:val="8"/>
  </w:num>
  <w:num w:numId="7">
    <w:abstractNumId w:val="6"/>
  </w:num>
  <w:num w:numId="8">
    <w:abstractNumId w:val="10"/>
  </w:num>
  <w:num w:numId="9">
    <w:abstractNumId w:val="2"/>
  </w:num>
  <w:num w:numId="10">
    <w:abstractNumId w:val="4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142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Aptos" w:hAnsi="Aptos" w:eastAsia="Aptos" w:cs="SimSun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="Aptos Display" w:hAnsi="Aptos Display" w:eastAsia="SimSun" w:cs="SimSun"/>
      <w:color w:val="0F4761"/>
      <w:sz w:val="40"/>
      <w:szCs w:val="40"/>
    </w:rPr>
  </w:style>
  <w:style w:type="paragraph" w:styleId="3">
    <w:name w:val="heading 2"/>
    <w:basedOn w:val="1"/>
    <w:next w:val="1"/>
    <w:link w:val="16"/>
    <w:qFormat/>
    <w:uiPriority w:val="9"/>
    <w:pPr>
      <w:keepNext/>
      <w:keepLines/>
      <w:spacing w:before="160" w:after="80"/>
      <w:outlineLvl w:val="1"/>
    </w:pPr>
    <w:rPr>
      <w:rFonts w:ascii="Aptos Display" w:hAnsi="Aptos Display" w:eastAsia="SimSun" w:cs="SimSun"/>
      <w:color w:val="0F4761"/>
      <w:sz w:val="32"/>
      <w:szCs w:val="32"/>
    </w:rPr>
  </w:style>
  <w:style w:type="paragraph" w:styleId="4">
    <w:name w:val="heading 3"/>
    <w:basedOn w:val="1"/>
    <w:next w:val="1"/>
    <w:link w:val="17"/>
    <w:qFormat/>
    <w:uiPriority w:val="9"/>
    <w:pPr>
      <w:keepNext/>
      <w:keepLines/>
      <w:spacing w:before="160" w:after="80"/>
      <w:outlineLvl w:val="2"/>
    </w:pPr>
    <w:rPr>
      <w:rFonts w:eastAsia="SimSun" w:cs="SimSun"/>
      <w:color w:val="0F4761"/>
      <w:sz w:val="28"/>
      <w:szCs w:val="28"/>
    </w:rPr>
  </w:style>
  <w:style w:type="paragraph" w:styleId="5">
    <w:name w:val="heading 4"/>
    <w:basedOn w:val="1"/>
    <w:next w:val="1"/>
    <w:link w:val="18"/>
    <w:qFormat/>
    <w:uiPriority w:val="9"/>
    <w:pPr>
      <w:keepNext/>
      <w:keepLines/>
      <w:spacing w:before="80" w:after="40"/>
      <w:outlineLvl w:val="3"/>
    </w:pPr>
    <w:rPr>
      <w:rFonts w:eastAsia="SimSun" w:cs="SimSun"/>
      <w:i/>
      <w:iCs/>
      <w:color w:val="0F4761"/>
    </w:rPr>
  </w:style>
  <w:style w:type="paragraph" w:styleId="6">
    <w:name w:val="heading 5"/>
    <w:basedOn w:val="1"/>
    <w:next w:val="1"/>
    <w:link w:val="19"/>
    <w:qFormat/>
    <w:uiPriority w:val="9"/>
    <w:pPr>
      <w:keepNext/>
      <w:keepLines/>
      <w:spacing w:before="80" w:after="40"/>
      <w:outlineLvl w:val="4"/>
    </w:pPr>
    <w:rPr>
      <w:rFonts w:eastAsia="SimSun" w:cs="SimSun"/>
      <w:color w:val="0F4761"/>
    </w:rPr>
  </w:style>
  <w:style w:type="paragraph" w:styleId="7">
    <w:name w:val="heading 6"/>
    <w:basedOn w:val="1"/>
    <w:next w:val="1"/>
    <w:link w:val="20"/>
    <w:qFormat/>
    <w:uiPriority w:val="9"/>
    <w:pPr>
      <w:keepNext/>
      <w:keepLines/>
      <w:spacing w:before="40" w:after="0"/>
      <w:outlineLvl w:val="5"/>
    </w:pPr>
    <w:rPr>
      <w:rFonts w:eastAsia="SimSun" w:cs="SimSun"/>
      <w:i/>
      <w:iCs/>
      <w:color w:val="595959"/>
    </w:rPr>
  </w:style>
  <w:style w:type="paragraph" w:styleId="8">
    <w:name w:val="heading 7"/>
    <w:basedOn w:val="1"/>
    <w:next w:val="1"/>
    <w:link w:val="21"/>
    <w:qFormat/>
    <w:uiPriority w:val="9"/>
    <w:pPr>
      <w:keepNext/>
      <w:keepLines/>
      <w:spacing w:before="40" w:after="0"/>
      <w:outlineLvl w:val="6"/>
    </w:pPr>
    <w:rPr>
      <w:rFonts w:eastAsia="SimSun" w:cs="SimSun"/>
      <w:color w:val="595959"/>
    </w:rPr>
  </w:style>
  <w:style w:type="paragraph" w:styleId="9">
    <w:name w:val="heading 8"/>
    <w:basedOn w:val="1"/>
    <w:next w:val="1"/>
    <w:link w:val="22"/>
    <w:qFormat/>
    <w:uiPriority w:val="9"/>
    <w:pPr>
      <w:keepNext/>
      <w:keepLines/>
      <w:spacing w:after="0"/>
      <w:outlineLvl w:val="7"/>
    </w:pPr>
    <w:rPr>
      <w:rFonts w:eastAsia="SimSun" w:cs="SimSun"/>
      <w:i/>
      <w:iCs/>
      <w:color w:val="272727"/>
    </w:rPr>
  </w:style>
  <w:style w:type="paragraph" w:styleId="10">
    <w:name w:val="heading 9"/>
    <w:basedOn w:val="1"/>
    <w:next w:val="1"/>
    <w:link w:val="23"/>
    <w:qFormat/>
    <w:uiPriority w:val="9"/>
    <w:pPr>
      <w:keepNext/>
      <w:keepLines/>
      <w:spacing w:after="0"/>
      <w:outlineLvl w:val="8"/>
    </w:pPr>
    <w:rPr>
      <w:rFonts w:eastAsia="SimSun" w:cs="SimSun"/>
      <w:color w:val="272727"/>
    </w:rPr>
  </w:style>
  <w:style w:type="character" w:default="1" w:styleId="11">
    <w:name w:val="Default Paragraph Font"/>
    <w:uiPriority w:val="1"/>
  </w:style>
  <w:style w:type="table" w:default="1" w:styleId="1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numPr>
        <w:ilvl w:val="1"/>
        <w:numId w:val="0"/>
      </w:numPr>
    </w:pPr>
    <w:rPr>
      <w:rFonts w:eastAsia="SimSun" w:cs="SimSun"/>
      <w:color w:val="595959"/>
      <w:spacing w:val="15"/>
      <w:sz w:val="28"/>
      <w:szCs w:val="28"/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="Aptos Display" w:hAnsi="Aptos Display" w:eastAsia="SimSun" w:cs="SimSun"/>
      <w:spacing w:val="-10"/>
      <w:kern w:val="28"/>
      <w:sz w:val="56"/>
      <w:szCs w:val="56"/>
    </w:rPr>
  </w:style>
  <w:style w:type="character" w:customStyle="1" w:styleId="15">
    <w:name w:val="Heading 1 Char_63128403-ba9e-4be2-9a50-90a5d804d9e6"/>
    <w:basedOn w:val="11"/>
    <w:link w:val="2"/>
    <w:uiPriority w:val="9"/>
    <w:rPr>
      <w:rFonts w:ascii="Aptos Display" w:hAnsi="Aptos Display" w:eastAsia="SimSun" w:cs="SimSun"/>
      <w:color w:val="0F4761"/>
      <w:sz w:val="40"/>
      <w:szCs w:val="40"/>
    </w:rPr>
  </w:style>
  <w:style w:type="character" w:customStyle="1" w:styleId="16">
    <w:name w:val="Heading 2 Char_9728527f-63f7-4232-9dae-19498470a88c"/>
    <w:basedOn w:val="11"/>
    <w:link w:val="3"/>
    <w:uiPriority w:val="9"/>
    <w:rPr>
      <w:rFonts w:ascii="Aptos Display" w:hAnsi="Aptos Display" w:eastAsia="SimSun" w:cs="SimSun"/>
      <w:color w:val="0F4761"/>
      <w:sz w:val="32"/>
      <w:szCs w:val="32"/>
    </w:rPr>
  </w:style>
  <w:style w:type="character" w:customStyle="1" w:styleId="17">
    <w:name w:val="Heading 3 Char_0ff7843a-613c-4302-a8fc-ddb0ba03ff71"/>
    <w:basedOn w:val="11"/>
    <w:link w:val="4"/>
    <w:uiPriority w:val="9"/>
    <w:rPr>
      <w:rFonts w:eastAsia="SimSun" w:cs="SimSun"/>
      <w:color w:val="0F4761"/>
      <w:sz w:val="28"/>
      <w:szCs w:val="28"/>
    </w:rPr>
  </w:style>
  <w:style w:type="character" w:customStyle="1" w:styleId="18">
    <w:name w:val="Heading 4 Char_2e5999f7-7d79-42d7-9a6d-68304fa260ae"/>
    <w:basedOn w:val="11"/>
    <w:link w:val="5"/>
    <w:uiPriority w:val="9"/>
    <w:rPr>
      <w:rFonts w:eastAsia="SimSun" w:cs="SimSun"/>
      <w:i/>
      <w:iCs/>
      <w:color w:val="0F4761"/>
    </w:rPr>
  </w:style>
  <w:style w:type="character" w:customStyle="1" w:styleId="19">
    <w:name w:val="Heading 5 Char_51e4166c-d344-4198-b06d-3ae1741b67ba"/>
    <w:basedOn w:val="11"/>
    <w:link w:val="6"/>
    <w:uiPriority w:val="9"/>
    <w:rPr>
      <w:rFonts w:eastAsia="SimSun" w:cs="SimSun"/>
      <w:color w:val="0F4761"/>
    </w:rPr>
  </w:style>
  <w:style w:type="character" w:customStyle="1" w:styleId="20">
    <w:name w:val="Heading 6 Char_55fdc99b-1ce3-418e-a81f-d8d85ec5aa19"/>
    <w:basedOn w:val="11"/>
    <w:link w:val="7"/>
    <w:uiPriority w:val="9"/>
    <w:rPr>
      <w:rFonts w:eastAsia="SimSun" w:cs="SimSun"/>
      <w:i/>
      <w:iCs/>
      <w:color w:val="595959"/>
    </w:rPr>
  </w:style>
  <w:style w:type="character" w:customStyle="1" w:styleId="21">
    <w:name w:val="Heading 7 Char_ead999b9-db3a-4c80-aa86-2b0132d69a2a"/>
    <w:basedOn w:val="11"/>
    <w:link w:val="8"/>
    <w:uiPriority w:val="9"/>
    <w:rPr>
      <w:rFonts w:eastAsia="SimSun" w:cs="SimSun"/>
      <w:color w:val="595959"/>
    </w:rPr>
  </w:style>
  <w:style w:type="character" w:customStyle="1" w:styleId="22">
    <w:name w:val="Heading 8 Char_60c7dd6e-96f4-4781-96b4-6a39b9bcdcae"/>
    <w:basedOn w:val="11"/>
    <w:link w:val="9"/>
    <w:uiPriority w:val="9"/>
    <w:rPr>
      <w:rFonts w:eastAsia="SimSun" w:cs="SimSun"/>
      <w:i/>
      <w:iCs/>
      <w:color w:val="272727"/>
    </w:rPr>
  </w:style>
  <w:style w:type="character" w:customStyle="1" w:styleId="23">
    <w:name w:val="Heading 9 Char_e78be7f1-681b-4f72-be3c-9a6eeada309a"/>
    <w:basedOn w:val="11"/>
    <w:link w:val="10"/>
    <w:uiPriority w:val="9"/>
    <w:rPr>
      <w:rFonts w:eastAsia="SimSun" w:cs="SimSun"/>
      <w:color w:val="272727"/>
    </w:rPr>
  </w:style>
  <w:style w:type="character" w:customStyle="1" w:styleId="24">
    <w:name w:val="Title Char_904e23ac-6500-4024-a1ce-cbcd4c5f56d0"/>
    <w:basedOn w:val="11"/>
    <w:link w:val="14"/>
    <w:uiPriority w:val="10"/>
    <w:rPr>
      <w:rFonts w:ascii="Aptos Display" w:hAnsi="Aptos Display" w:eastAsia="SimSun" w:cs="SimSun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27">
    <w:name w:val="Quote Char_667918be-eb49-4e44-85cb-d5572ff2b9d1"/>
    <w:basedOn w:val="11"/>
    <w:link w:val="26"/>
    <w:uiPriority w:val="29"/>
    <w:rPr>
      <w:i/>
      <w:iCs/>
      <w:color w:val="404040"/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0F4761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31">
    <w:name w:val="Intense Quote Char_b9183477-e0d1-4081-9b98-eca8c8909b06"/>
    <w:basedOn w:val="11"/>
    <w:link w:val="30"/>
    <w:uiPriority w:val="30"/>
    <w:rPr>
      <w:i/>
      <w:iCs/>
      <w:color w:val="0F4761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358</Words>
  <Characters>2486</Characters>
  <Paragraphs>87</Paragraphs>
  <TotalTime>4</TotalTime>
  <ScaleCrop>false</ScaleCrop>
  <LinksUpToDate>false</LinksUpToDate>
  <CharactersWithSpaces>2816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2026-04-08T13:30:00Z</dcterms:created>
  <dc:creator>ALOYSIUS GENEVA</dc:creator>
  <cp:lastModifiedBy>Rajitha B</cp:lastModifiedBy>
  <dcterms:modified xsi:type="dcterms:W3CDTF">2026-04-19T15:59:27Z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AE14BACF4D3F4E89BD125F91599B60A7_13</vt:lpwstr>
  </property>
  <property fmtid="{D5CDD505-2E9C-101B-9397-08002B2CF9AE}" pid="3" name="KSOProductBuildVer">
    <vt:lpwstr>2057-12.2.0.23202</vt:lpwstr>
  </property>
</Properties>
</file>